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44CA4" w14:textId="77777777" w:rsidR="002010E5" w:rsidRDefault="002010E5" w:rsidP="002010E5">
      <w:pPr>
        <w:rPr>
          <w:noProof/>
        </w:rPr>
      </w:pPr>
    </w:p>
    <w:p w14:paraId="492D1C76" w14:textId="62A9C138" w:rsidR="00B11609" w:rsidRDefault="002010E5" w:rsidP="00B11609">
      <w:pPr>
        <w:jc w:val="center"/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DA41B9B" wp14:editId="3F1034B3">
            <wp:extent cx="2156460" cy="2156460"/>
            <wp:effectExtent l="0" t="0" r="0" b="0"/>
            <wp:docPr id="5477810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9C06" w14:textId="77777777" w:rsidR="00B11609" w:rsidRPr="00B11609" w:rsidRDefault="00B11609" w:rsidP="00B11609">
      <w:pPr>
        <w:jc w:val="center"/>
        <w:rPr>
          <w:b/>
          <w:bCs/>
          <w:sz w:val="20"/>
          <w:szCs w:val="20"/>
        </w:rPr>
      </w:pPr>
    </w:p>
    <w:p w14:paraId="376EAF94" w14:textId="1A76F7DC" w:rsidR="002010E5" w:rsidRPr="00BB21ED" w:rsidRDefault="00BB21ED" w:rsidP="00BB21ED">
      <w:pPr>
        <w:jc w:val="center"/>
        <w:rPr>
          <w:b/>
          <w:bCs/>
          <w:noProof/>
        </w:rPr>
      </w:pPr>
      <w:r w:rsidRPr="00BB21ED">
        <w:rPr>
          <w:b/>
          <w:bCs/>
          <w:sz w:val="72"/>
          <w:szCs w:val="72"/>
        </w:rPr>
        <w:t>The Tech Club Presents</w:t>
      </w:r>
    </w:p>
    <w:p w14:paraId="504FA4ED" w14:textId="77777777" w:rsidR="00BB21ED" w:rsidRPr="00BB21ED" w:rsidRDefault="00BB21ED" w:rsidP="00BB21ED">
      <w:pPr>
        <w:jc w:val="center"/>
        <w:rPr>
          <w:noProof/>
        </w:rPr>
      </w:pPr>
    </w:p>
    <w:p w14:paraId="2383B473" w14:textId="497C0F95" w:rsidR="002010E5" w:rsidRDefault="002010E5" w:rsidP="00BB21ED">
      <w:pPr>
        <w:jc w:val="center"/>
        <w:rPr>
          <w:b/>
          <w:bCs/>
          <w:sz w:val="44"/>
          <w:szCs w:val="44"/>
          <w:u w:val="single"/>
        </w:rPr>
      </w:pPr>
      <w:r w:rsidRPr="00BB21ED">
        <w:rPr>
          <w:b/>
          <w:bCs/>
          <w:sz w:val="44"/>
          <w:szCs w:val="44"/>
          <w:u w:val="single"/>
        </w:rPr>
        <w:t>A Bit - Coding Challenge and Quiz Event</w:t>
      </w:r>
    </w:p>
    <w:p w14:paraId="05AE149F" w14:textId="77777777" w:rsidR="00B11609" w:rsidRPr="00BB21ED" w:rsidRDefault="00B11609" w:rsidP="00BB21ED">
      <w:pPr>
        <w:jc w:val="center"/>
        <w:rPr>
          <w:b/>
          <w:bCs/>
          <w:sz w:val="44"/>
          <w:szCs w:val="44"/>
          <w:u w:val="single"/>
        </w:rPr>
      </w:pPr>
    </w:p>
    <w:p w14:paraId="0EAE6E28" w14:textId="77777777" w:rsidR="002010E5" w:rsidRDefault="002010E5" w:rsidP="002010E5"/>
    <w:p w14:paraId="4C23FAEC" w14:textId="44E24682" w:rsidR="00BB21ED" w:rsidRPr="00BB21ED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Objective:</w:t>
      </w:r>
    </w:p>
    <w:p w14:paraId="1B371CAA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To organize a fun and competitive coding event, fostering innovation, teamwork, and problem-solving skills among computer science students, while promoting the department's academic excellence.</w:t>
      </w:r>
    </w:p>
    <w:p w14:paraId="47955D24" w14:textId="77777777" w:rsidR="00B11609" w:rsidRDefault="00B11609" w:rsidP="002010E5"/>
    <w:p w14:paraId="2C53733C" w14:textId="77777777" w:rsidR="002010E5" w:rsidRDefault="002010E5" w:rsidP="002010E5"/>
    <w:p w14:paraId="655C710B" w14:textId="44EFF6F7" w:rsidR="002010E5" w:rsidRPr="00B11609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Event Details:</w:t>
      </w:r>
    </w:p>
    <w:p w14:paraId="26699022" w14:textId="3DDDE8F2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 Date</w:t>
      </w:r>
      <w:r w:rsidR="00BB21ED" w:rsidRPr="00B11609">
        <w:rPr>
          <w:sz w:val="24"/>
          <w:szCs w:val="24"/>
        </w:rPr>
        <w:t>: TBD</w:t>
      </w:r>
    </w:p>
    <w:p w14:paraId="3ACB39B9" w14:textId="149ECFC8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- Time: </w:t>
      </w:r>
      <w:r w:rsidR="00BB21ED" w:rsidRPr="00B11609">
        <w:rPr>
          <w:sz w:val="24"/>
          <w:szCs w:val="24"/>
        </w:rPr>
        <w:t>TBD</w:t>
      </w:r>
    </w:p>
    <w:p w14:paraId="21725217" w14:textId="1B9C6B65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- Venue: </w:t>
      </w:r>
      <w:r w:rsidR="00BB21ED" w:rsidRPr="00B11609">
        <w:rPr>
          <w:sz w:val="24"/>
          <w:szCs w:val="24"/>
        </w:rPr>
        <w:t>TBD</w:t>
      </w:r>
    </w:p>
    <w:p w14:paraId="39C3F4B4" w14:textId="1176ED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 Duration</w:t>
      </w:r>
      <w:r w:rsidR="00BB21ED" w:rsidRPr="00B11609">
        <w:rPr>
          <w:sz w:val="24"/>
          <w:szCs w:val="24"/>
        </w:rPr>
        <w:t>: 1hr 30mins</w:t>
      </w:r>
    </w:p>
    <w:p w14:paraId="2D8F67A5" w14:textId="77777777" w:rsidR="002010E5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 Target Audience: Computer Science students (UG/PG)</w:t>
      </w:r>
    </w:p>
    <w:p w14:paraId="4CC48687" w14:textId="77777777" w:rsidR="00B11609" w:rsidRDefault="00B11609" w:rsidP="002010E5">
      <w:pPr>
        <w:rPr>
          <w:sz w:val="24"/>
          <w:szCs w:val="24"/>
        </w:rPr>
      </w:pPr>
    </w:p>
    <w:p w14:paraId="3643AB54" w14:textId="77777777" w:rsidR="00B11609" w:rsidRPr="00B11609" w:rsidRDefault="00B11609" w:rsidP="002010E5">
      <w:pPr>
        <w:rPr>
          <w:sz w:val="24"/>
          <w:szCs w:val="24"/>
        </w:rPr>
      </w:pPr>
    </w:p>
    <w:p w14:paraId="7187FF01" w14:textId="3D24F8FB" w:rsidR="002010E5" w:rsidRPr="00B11609" w:rsidRDefault="002010E5" w:rsidP="002010E5">
      <w:pPr>
        <w:rPr>
          <w:b/>
          <w:bCs/>
          <w:sz w:val="28"/>
          <w:szCs w:val="28"/>
        </w:rPr>
      </w:pPr>
      <w:r w:rsidRPr="00B11609">
        <w:rPr>
          <w:b/>
          <w:bCs/>
          <w:sz w:val="28"/>
          <w:szCs w:val="28"/>
        </w:rPr>
        <w:t xml:space="preserve"> Event Format:</w:t>
      </w:r>
    </w:p>
    <w:p w14:paraId="094EAFF2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1. Debugging Round (individual)</w:t>
      </w:r>
    </w:p>
    <w:p w14:paraId="2AC07DA7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2. Blind Coding Round (individual)</w:t>
      </w:r>
    </w:p>
    <w:p w14:paraId="35A145FC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3. Coding Challenge Round (individual/team-based)</w:t>
      </w:r>
    </w:p>
    <w:p w14:paraId="733E9F5A" w14:textId="77777777" w:rsidR="00B11609" w:rsidRPr="00B11609" w:rsidRDefault="00B11609" w:rsidP="002010E5">
      <w:pPr>
        <w:rPr>
          <w:sz w:val="24"/>
          <w:szCs w:val="24"/>
        </w:rPr>
      </w:pPr>
    </w:p>
    <w:p w14:paraId="0706B7FB" w14:textId="77777777" w:rsidR="002010E5" w:rsidRDefault="002010E5" w:rsidP="002010E5"/>
    <w:p w14:paraId="04351D51" w14:textId="26667DAC" w:rsidR="00BB21ED" w:rsidRPr="00B11609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Agenda:</w:t>
      </w:r>
    </w:p>
    <w:p w14:paraId="374D157D" w14:textId="3018C14B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lastRenderedPageBreak/>
        <w:t>1. Registration and Welcome (1</w:t>
      </w:r>
      <w:r w:rsidR="00B11609" w:rsidRPr="00B11609">
        <w:rPr>
          <w:sz w:val="24"/>
          <w:szCs w:val="24"/>
        </w:rPr>
        <w:t>0</w:t>
      </w:r>
      <w:r w:rsidRPr="00B11609">
        <w:rPr>
          <w:sz w:val="24"/>
          <w:szCs w:val="24"/>
        </w:rPr>
        <w:t xml:space="preserve"> minutes)</w:t>
      </w:r>
    </w:p>
    <w:p w14:paraId="233E31C1" w14:textId="28B601CD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2. Debugging Round (</w:t>
      </w:r>
      <w:r w:rsidR="00B11609" w:rsidRPr="00B11609">
        <w:rPr>
          <w:sz w:val="24"/>
          <w:szCs w:val="24"/>
        </w:rPr>
        <w:t>20</w:t>
      </w:r>
      <w:r w:rsidRPr="00B11609">
        <w:rPr>
          <w:sz w:val="24"/>
          <w:szCs w:val="24"/>
        </w:rPr>
        <w:t xml:space="preserve"> minutes)</w:t>
      </w:r>
    </w:p>
    <w:p w14:paraId="24078EAF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- Participants will be given buggy code to debug and correct.</w:t>
      </w:r>
    </w:p>
    <w:p w14:paraId="50F993AF" w14:textId="7E2E394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3. Blind Coding Round (</w:t>
      </w:r>
      <w:r w:rsidR="00B11609" w:rsidRPr="00B11609">
        <w:rPr>
          <w:sz w:val="24"/>
          <w:szCs w:val="24"/>
        </w:rPr>
        <w:t>15</w:t>
      </w:r>
      <w:r w:rsidRPr="00B11609">
        <w:rPr>
          <w:sz w:val="24"/>
          <w:szCs w:val="24"/>
        </w:rPr>
        <w:t xml:space="preserve"> minutes)</w:t>
      </w:r>
    </w:p>
    <w:p w14:paraId="11A37EB0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- Participants will write code without seeing the output.</w:t>
      </w:r>
    </w:p>
    <w:p w14:paraId="01F740D7" w14:textId="77777777" w:rsidR="00B11609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4. Coding Challenge Round (</w:t>
      </w:r>
      <w:r w:rsidR="00B11609" w:rsidRPr="00B11609">
        <w:rPr>
          <w:sz w:val="24"/>
          <w:szCs w:val="24"/>
        </w:rPr>
        <w:t>4</w:t>
      </w:r>
      <w:r w:rsidRPr="00B11609">
        <w:rPr>
          <w:sz w:val="24"/>
          <w:szCs w:val="24"/>
        </w:rPr>
        <w:t>0 minutes)</w:t>
      </w:r>
    </w:p>
    <w:p w14:paraId="55537FDE" w14:textId="2E44016B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- Participants will write code to solve problems.</w:t>
      </w:r>
    </w:p>
    <w:p w14:paraId="7F5D4B39" w14:textId="77777777" w:rsidR="002010E5" w:rsidRDefault="002010E5" w:rsidP="002010E5">
      <w:r w:rsidRPr="00B11609">
        <w:rPr>
          <w:sz w:val="24"/>
          <w:szCs w:val="24"/>
        </w:rPr>
        <w:t>5. Prize Distribution and Closing (15 minutes</w:t>
      </w:r>
      <w:r>
        <w:t>)</w:t>
      </w:r>
    </w:p>
    <w:p w14:paraId="330DF208" w14:textId="77777777" w:rsidR="00B11609" w:rsidRDefault="00B11609" w:rsidP="002010E5"/>
    <w:p w14:paraId="391BD945" w14:textId="77777777" w:rsidR="002010E5" w:rsidRDefault="002010E5" w:rsidP="002010E5"/>
    <w:p w14:paraId="30F0E567" w14:textId="1E25ACE5" w:rsidR="002010E5" w:rsidRPr="00B11609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Benefits:</w:t>
      </w:r>
    </w:p>
    <w:p w14:paraId="0E5C2971" w14:textId="5FF0C800" w:rsidR="00B11609" w:rsidRPr="00B11609" w:rsidRDefault="00B11609" w:rsidP="00B11609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Pr="00B11609">
        <w:rPr>
          <w:sz w:val="24"/>
          <w:szCs w:val="24"/>
        </w:rPr>
        <w:t>. Enhances coding skills, problem-solving abilities, and logical thinking.</w:t>
      </w:r>
    </w:p>
    <w:p w14:paraId="00AE9E29" w14:textId="77777777" w:rsidR="00B11609" w:rsidRPr="00B11609" w:rsidRDefault="00B11609" w:rsidP="00B11609">
      <w:pPr>
        <w:rPr>
          <w:sz w:val="24"/>
          <w:szCs w:val="24"/>
        </w:rPr>
      </w:pPr>
      <w:r w:rsidRPr="00B11609">
        <w:rPr>
          <w:sz w:val="24"/>
          <w:szCs w:val="24"/>
        </w:rPr>
        <w:t>2. Encourages teamwork and collaboration.</w:t>
      </w:r>
    </w:p>
    <w:p w14:paraId="45F630A9" w14:textId="77777777" w:rsidR="00B11609" w:rsidRPr="00B11609" w:rsidRDefault="00B11609" w:rsidP="00B11609">
      <w:pPr>
        <w:rPr>
          <w:sz w:val="24"/>
          <w:szCs w:val="24"/>
        </w:rPr>
      </w:pPr>
      <w:r w:rsidRPr="00B11609">
        <w:rPr>
          <w:sz w:val="24"/>
          <w:szCs w:val="24"/>
        </w:rPr>
        <w:t>3. Fosters healthy competition among students.</w:t>
      </w:r>
    </w:p>
    <w:p w14:paraId="10B58BDB" w14:textId="77777777" w:rsidR="00B11609" w:rsidRPr="00B11609" w:rsidRDefault="00B11609" w:rsidP="00B11609">
      <w:pPr>
        <w:rPr>
          <w:sz w:val="24"/>
          <w:szCs w:val="24"/>
        </w:rPr>
      </w:pPr>
      <w:r w:rsidRPr="00B11609">
        <w:rPr>
          <w:sz w:val="24"/>
          <w:szCs w:val="24"/>
        </w:rPr>
        <w:t>4. Promotes departmental unity and camaraderie.</w:t>
      </w:r>
    </w:p>
    <w:p w14:paraId="249D6EDF" w14:textId="172E2291" w:rsidR="00B11609" w:rsidRDefault="00B11609" w:rsidP="00B11609">
      <w:r w:rsidRPr="00B11609">
        <w:rPr>
          <w:sz w:val="24"/>
          <w:szCs w:val="24"/>
        </w:rPr>
        <w:t>5. Provides a platform for students to showcase talents</w:t>
      </w:r>
      <w:r>
        <w:t xml:space="preserve"> </w:t>
      </w:r>
      <w:r w:rsidR="002010E5">
        <w:t>1</w:t>
      </w:r>
    </w:p>
    <w:p w14:paraId="0AD5CC7F" w14:textId="7A795BD7" w:rsidR="002010E5" w:rsidRDefault="002010E5" w:rsidP="002010E5">
      <w:r>
        <w:t>.</w:t>
      </w:r>
    </w:p>
    <w:p w14:paraId="1AB8B64D" w14:textId="77777777" w:rsidR="00B11609" w:rsidRDefault="00B11609" w:rsidP="002010E5"/>
    <w:p w14:paraId="4712E267" w14:textId="77777777" w:rsidR="002010E5" w:rsidRDefault="002010E5" w:rsidP="002010E5"/>
    <w:p w14:paraId="038D5067" w14:textId="718533EB" w:rsidR="002010E5" w:rsidRPr="00B11609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Organizing Committee:</w:t>
      </w:r>
    </w:p>
    <w:p w14:paraId="5F5236DD" w14:textId="6EAEA51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- </w:t>
      </w:r>
      <w:r w:rsidR="00BB21ED" w:rsidRPr="00B11609">
        <w:rPr>
          <w:sz w:val="24"/>
          <w:szCs w:val="24"/>
        </w:rPr>
        <w:t>Shailesh Kumar</w:t>
      </w:r>
      <w:r w:rsidRPr="00B11609">
        <w:rPr>
          <w:sz w:val="24"/>
          <w:szCs w:val="24"/>
        </w:rPr>
        <w:t xml:space="preserve">- </w:t>
      </w:r>
      <w:r w:rsidR="00BB21ED" w:rsidRPr="00B11609">
        <w:rPr>
          <w:sz w:val="24"/>
          <w:szCs w:val="24"/>
        </w:rPr>
        <w:t>President</w:t>
      </w:r>
    </w:p>
    <w:p w14:paraId="700FA602" w14:textId="6AEB4C81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</w:t>
      </w:r>
      <w:r w:rsidR="00BB21ED" w:rsidRPr="00B11609">
        <w:rPr>
          <w:sz w:val="24"/>
          <w:szCs w:val="24"/>
        </w:rPr>
        <w:t>Ayush Dwivedi</w:t>
      </w:r>
      <w:r w:rsidRPr="00B11609">
        <w:rPr>
          <w:sz w:val="24"/>
          <w:szCs w:val="24"/>
        </w:rPr>
        <w:t xml:space="preserve"> </w:t>
      </w:r>
      <w:r w:rsidR="00BB21ED" w:rsidRPr="00B11609">
        <w:rPr>
          <w:sz w:val="24"/>
          <w:szCs w:val="24"/>
        </w:rPr>
        <w:t>–</w:t>
      </w:r>
      <w:r w:rsidRPr="00B11609">
        <w:rPr>
          <w:sz w:val="24"/>
          <w:szCs w:val="24"/>
        </w:rPr>
        <w:t xml:space="preserve"> </w:t>
      </w:r>
      <w:r w:rsidR="00BB21ED" w:rsidRPr="00B11609">
        <w:rPr>
          <w:sz w:val="24"/>
          <w:szCs w:val="24"/>
        </w:rPr>
        <w:t>Vice President</w:t>
      </w:r>
    </w:p>
    <w:p w14:paraId="23607FE2" w14:textId="03430EE3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- </w:t>
      </w:r>
      <w:r w:rsidR="00BB21ED" w:rsidRPr="00B11609">
        <w:rPr>
          <w:sz w:val="24"/>
          <w:szCs w:val="24"/>
        </w:rPr>
        <w:t xml:space="preserve">Lavanya Sharma </w:t>
      </w:r>
      <w:r w:rsidRPr="00B11609">
        <w:rPr>
          <w:sz w:val="24"/>
          <w:szCs w:val="24"/>
        </w:rPr>
        <w:t>-</w:t>
      </w:r>
      <w:r w:rsidR="00BB21ED" w:rsidRPr="00B11609">
        <w:rPr>
          <w:sz w:val="24"/>
          <w:szCs w:val="24"/>
        </w:rPr>
        <w:t xml:space="preserve"> General Secretary</w:t>
      </w:r>
    </w:p>
    <w:p w14:paraId="4AC17A96" w14:textId="7B88A906" w:rsidR="00BB21ED" w:rsidRPr="00B11609" w:rsidRDefault="00BB21ED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 Ankit Samanta |Yug Prakash – Student Coordinators</w:t>
      </w:r>
    </w:p>
    <w:p w14:paraId="43C19E73" w14:textId="67CD47EF" w:rsidR="00BB21ED" w:rsidRPr="00B11609" w:rsidRDefault="00BB21ED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</w:t>
      </w:r>
    </w:p>
    <w:p w14:paraId="0C9AEA4E" w14:textId="2E1B6A4F" w:rsidR="00BB21ED" w:rsidRPr="00B11609" w:rsidRDefault="00BB21ED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</w:t>
      </w:r>
    </w:p>
    <w:p w14:paraId="2232DEA1" w14:textId="149384E8" w:rsidR="00BB21ED" w:rsidRPr="00B11609" w:rsidRDefault="00BB21ED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</w:t>
      </w:r>
    </w:p>
    <w:p w14:paraId="151C0ED9" w14:textId="0CEFD50F" w:rsidR="00BB21ED" w:rsidRPr="00B11609" w:rsidRDefault="00BB21ED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</w:t>
      </w:r>
    </w:p>
    <w:p w14:paraId="2210AD53" w14:textId="1469EF5B" w:rsidR="00BB21ED" w:rsidRPr="00B11609" w:rsidRDefault="00BB21ED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</w:t>
      </w:r>
    </w:p>
    <w:p w14:paraId="4816BCF8" w14:textId="77777777" w:rsidR="002010E5" w:rsidRDefault="002010E5" w:rsidP="002010E5"/>
    <w:p w14:paraId="12D30A21" w14:textId="77777777" w:rsidR="00B11609" w:rsidRDefault="00B11609" w:rsidP="002010E5"/>
    <w:p w14:paraId="1033ECD6" w14:textId="3098D08B" w:rsidR="002010E5" w:rsidRPr="00B11609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Resources Required:</w:t>
      </w:r>
    </w:p>
    <w:p w14:paraId="33117934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1. Venue and infrastructure</w:t>
      </w:r>
    </w:p>
    <w:p w14:paraId="406380DB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2. Computing equipment and software</w:t>
      </w:r>
    </w:p>
    <w:p w14:paraId="4453178B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3. Prize money and certificates</w:t>
      </w:r>
    </w:p>
    <w:p w14:paraId="42BAFBFF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4. Promotional materials (posters, flyers, social media)</w:t>
      </w:r>
    </w:p>
    <w:p w14:paraId="1A6250F0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5. Refreshments</w:t>
      </w:r>
    </w:p>
    <w:p w14:paraId="6FCE73C8" w14:textId="77777777" w:rsidR="00B11609" w:rsidRPr="00B11609" w:rsidRDefault="00B11609" w:rsidP="002010E5">
      <w:pPr>
        <w:rPr>
          <w:sz w:val="24"/>
          <w:szCs w:val="24"/>
        </w:rPr>
      </w:pPr>
    </w:p>
    <w:p w14:paraId="4C81B389" w14:textId="77777777" w:rsidR="00B11609" w:rsidRDefault="00B11609" w:rsidP="002010E5">
      <w:pPr>
        <w:rPr>
          <w:sz w:val="24"/>
          <w:szCs w:val="24"/>
        </w:rPr>
      </w:pPr>
    </w:p>
    <w:p w14:paraId="25B2C83B" w14:textId="04364244" w:rsidR="002010E5" w:rsidRPr="00B11609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Timeline:</w:t>
      </w:r>
    </w:p>
    <w:p w14:paraId="56B83C46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 [Date] - Proposal submission</w:t>
      </w:r>
    </w:p>
    <w:p w14:paraId="74ED3626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 [Date] - Event promotion and registration</w:t>
      </w:r>
    </w:p>
    <w:p w14:paraId="4B433F26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 [Date] - Event execution</w:t>
      </w:r>
    </w:p>
    <w:p w14:paraId="6DDA6BA5" w14:textId="77777777" w:rsidR="002010E5" w:rsidRDefault="002010E5" w:rsidP="002010E5">
      <w:r w:rsidRPr="00B11609">
        <w:rPr>
          <w:sz w:val="24"/>
          <w:szCs w:val="24"/>
        </w:rPr>
        <w:t>- [Date] - Evaluation and feedback</w:t>
      </w:r>
    </w:p>
    <w:p w14:paraId="56EA82AC" w14:textId="77777777" w:rsidR="00B11609" w:rsidRDefault="00B11609" w:rsidP="002010E5"/>
    <w:p w14:paraId="6F6086C9" w14:textId="77777777" w:rsidR="002010E5" w:rsidRDefault="002010E5" w:rsidP="002010E5"/>
    <w:p w14:paraId="0BFA8488" w14:textId="27BC7737" w:rsidR="002010E5" w:rsidRPr="00B11609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Budget:</w:t>
      </w:r>
    </w:p>
    <w:p w14:paraId="24BB134D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 Estimated budget: [Amount]</w:t>
      </w:r>
    </w:p>
    <w:p w14:paraId="37E025CC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- Breakdown:</w:t>
      </w:r>
    </w:p>
    <w:p w14:paraId="2D16DF1F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- Venue and infrastructure: [Amount]</w:t>
      </w:r>
    </w:p>
    <w:p w14:paraId="617A8432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- Computing equipment and software: [Amount]</w:t>
      </w:r>
    </w:p>
    <w:p w14:paraId="342E6D7F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- Prize money and certificates: [Amount]</w:t>
      </w:r>
    </w:p>
    <w:p w14:paraId="742B7A39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- Promotional materials: [Amount]</w:t>
      </w:r>
    </w:p>
    <w:p w14:paraId="42FCDBC9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 xml:space="preserve">    - Refreshments: [Amount]</w:t>
      </w:r>
    </w:p>
    <w:p w14:paraId="7E704740" w14:textId="77777777" w:rsidR="00B11609" w:rsidRDefault="00B11609" w:rsidP="002010E5"/>
    <w:p w14:paraId="79888A41" w14:textId="77777777" w:rsidR="002010E5" w:rsidRDefault="002010E5" w:rsidP="002010E5"/>
    <w:p w14:paraId="0045E143" w14:textId="4DF41452" w:rsidR="002010E5" w:rsidRPr="00B11609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Conclusion:</w:t>
      </w:r>
    </w:p>
    <w:p w14:paraId="13DF8921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"A Bit" coding event aims to create an engaging and competitive environment, promoting academic excellence and departmental unity.</w:t>
      </w:r>
    </w:p>
    <w:p w14:paraId="77E92522" w14:textId="77777777" w:rsidR="00B11609" w:rsidRDefault="00B11609" w:rsidP="002010E5"/>
    <w:p w14:paraId="019C7CE7" w14:textId="77777777" w:rsidR="002010E5" w:rsidRDefault="002010E5" w:rsidP="002010E5"/>
    <w:p w14:paraId="4FD7EF9D" w14:textId="26D17EA4" w:rsidR="002010E5" w:rsidRPr="00B11609" w:rsidRDefault="002010E5" w:rsidP="002010E5">
      <w:pPr>
        <w:rPr>
          <w:b/>
          <w:bCs/>
          <w:sz w:val="28"/>
          <w:szCs w:val="28"/>
        </w:rPr>
      </w:pPr>
      <w:r w:rsidRPr="00BB21ED">
        <w:rPr>
          <w:b/>
          <w:bCs/>
          <w:sz w:val="28"/>
          <w:szCs w:val="28"/>
        </w:rPr>
        <w:t>Approval Request:</w:t>
      </w:r>
    </w:p>
    <w:p w14:paraId="2A1035F9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We respectfully request your approval for organizing "A Bit" coding event. Your support will enable us to provide a valuable experience for our students.</w:t>
      </w:r>
    </w:p>
    <w:p w14:paraId="4AF3666D" w14:textId="77777777" w:rsidR="002010E5" w:rsidRPr="00B11609" w:rsidRDefault="002010E5" w:rsidP="002010E5">
      <w:pPr>
        <w:rPr>
          <w:sz w:val="24"/>
          <w:szCs w:val="24"/>
        </w:rPr>
      </w:pPr>
    </w:p>
    <w:p w14:paraId="76AD3CAF" w14:textId="77777777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Thank you for considering our proposal.</w:t>
      </w:r>
    </w:p>
    <w:p w14:paraId="6EFE04A6" w14:textId="77777777" w:rsidR="002010E5" w:rsidRPr="00B11609" w:rsidRDefault="002010E5" w:rsidP="002010E5">
      <w:pPr>
        <w:rPr>
          <w:sz w:val="24"/>
          <w:szCs w:val="24"/>
        </w:rPr>
      </w:pPr>
    </w:p>
    <w:p w14:paraId="41E3CCD6" w14:textId="31387D0D" w:rsidR="002010E5" w:rsidRPr="00B11609" w:rsidRDefault="002010E5" w:rsidP="002010E5">
      <w:pPr>
        <w:rPr>
          <w:sz w:val="24"/>
          <w:szCs w:val="24"/>
        </w:rPr>
      </w:pPr>
      <w:r w:rsidRPr="00B11609">
        <w:rPr>
          <w:sz w:val="24"/>
          <w:szCs w:val="24"/>
        </w:rPr>
        <w:t>Best regards,</w:t>
      </w:r>
    </w:p>
    <w:p w14:paraId="16776862" w14:textId="3645E607" w:rsidR="00BB21ED" w:rsidRPr="00FA1BC9" w:rsidRDefault="00BB21ED" w:rsidP="002010E5">
      <w:r w:rsidRPr="00B11609">
        <w:rPr>
          <w:sz w:val="24"/>
          <w:szCs w:val="24"/>
        </w:rPr>
        <w:t>Vice President- Ayush Dwivedi</w:t>
      </w:r>
      <w:r w:rsidR="007F5DC9">
        <w:rPr>
          <w:sz w:val="24"/>
          <w:szCs w:val="24"/>
        </w:rPr>
        <w:t xml:space="preserve"> </w:t>
      </w:r>
    </w:p>
    <w:sectPr w:rsidR="00BB21ED" w:rsidRPr="00FA1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30269694">
    <w:abstractNumId w:val="19"/>
  </w:num>
  <w:num w:numId="2" w16cid:durableId="1631352957">
    <w:abstractNumId w:val="12"/>
  </w:num>
  <w:num w:numId="3" w16cid:durableId="1214343054">
    <w:abstractNumId w:val="10"/>
  </w:num>
  <w:num w:numId="4" w16cid:durableId="180748317">
    <w:abstractNumId w:val="21"/>
  </w:num>
  <w:num w:numId="5" w16cid:durableId="1718579623">
    <w:abstractNumId w:val="13"/>
  </w:num>
  <w:num w:numId="6" w16cid:durableId="2125345276">
    <w:abstractNumId w:val="16"/>
  </w:num>
  <w:num w:numId="7" w16cid:durableId="553007694">
    <w:abstractNumId w:val="18"/>
  </w:num>
  <w:num w:numId="8" w16cid:durableId="324554523">
    <w:abstractNumId w:val="9"/>
  </w:num>
  <w:num w:numId="9" w16cid:durableId="153960517">
    <w:abstractNumId w:val="7"/>
  </w:num>
  <w:num w:numId="10" w16cid:durableId="1103648887">
    <w:abstractNumId w:val="6"/>
  </w:num>
  <w:num w:numId="11" w16cid:durableId="1346008530">
    <w:abstractNumId w:val="5"/>
  </w:num>
  <w:num w:numId="12" w16cid:durableId="162550653">
    <w:abstractNumId w:val="4"/>
  </w:num>
  <w:num w:numId="13" w16cid:durableId="1985351113">
    <w:abstractNumId w:val="8"/>
  </w:num>
  <w:num w:numId="14" w16cid:durableId="1222255555">
    <w:abstractNumId w:val="3"/>
  </w:num>
  <w:num w:numId="15" w16cid:durableId="1799952707">
    <w:abstractNumId w:val="2"/>
  </w:num>
  <w:num w:numId="16" w16cid:durableId="1295715173">
    <w:abstractNumId w:val="1"/>
  </w:num>
  <w:num w:numId="17" w16cid:durableId="212619397">
    <w:abstractNumId w:val="0"/>
  </w:num>
  <w:num w:numId="18" w16cid:durableId="2133091885">
    <w:abstractNumId w:val="14"/>
  </w:num>
  <w:num w:numId="19" w16cid:durableId="1626623273">
    <w:abstractNumId w:val="15"/>
  </w:num>
  <w:num w:numId="20" w16cid:durableId="1612129801">
    <w:abstractNumId w:val="20"/>
  </w:num>
  <w:num w:numId="21" w16cid:durableId="778912022">
    <w:abstractNumId w:val="17"/>
  </w:num>
  <w:num w:numId="22" w16cid:durableId="703797051">
    <w:abstractNumId w:val="11"/>
  </w:num>
  <w:num w:numId="23" w16cid:durableId="20500594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F1"/>
    <w:rsid w:val="002010E5"/>
    <w:rsid w:val="003A5F20"/>
    <w:rsid w:val="005878BC"/>
    <w:rsid w:val="00645252"/>
    <w:rsid w:val="006D3D74"/>
    <w:rsid w:val="007F5DC9"/>
    <w:rsid w:val="0083569A"/>
    <w:rsid w:val="00A72741"/>
    <w:rsid w:val="00A9204E"/>
    <w:rsid w:val="00B11609"/>
    <w:rsid w:val="00BB21ED"/>
    <w:rsid w:val="00C752F1"/>
    <w:rsid w:val="00E121CD"/>
    <w:rsid w:val="00E665E4"/>
    <w:rsid w:val="00FA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D9AD"/>
  <w15:chartTrackingRefBased/>
  <w15:docId w15:val="{95141EF2-BE01-4408-84CA-FEF06AF3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BC9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ush\AppData\Local\Microsoft\Office\16.0\DTS\en-IN%7b92311619-B0E9-4FBE-8DD9-E608590858F3%7d\%7b3BFA5C72-62BE-4E88-8D6E-E5DB108F933B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{3BFA5C72-62BE-4E88-8D6E-E5DB108F933B}tf02786999_win32</Template>
  <TotalTime>52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ayush7703984450@outlook.com</cp:lastModifiedBy>
  <cp:revision>10</cp:revision>
  <dcterms:created xsi:type="dcterms:W3CDTF">2024-09-04T20:39:00Z</dcterms:created>
  <dcterms:modified xsi:type="dcterms:W3CDTF">2024-10-25T21:02:00Z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